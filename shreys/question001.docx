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589pt;height:834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type w:val="continuous"/>
      <w:pgSz w:w="11780" w:h="16680"/>
      <w:pgMar w:top="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